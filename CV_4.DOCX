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tbl>
      <w:tblPr>
        <w:tblStyle w:val="topBorderTable"/>
        <w:tblW w:w="5000" w:type="pct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0506"/>
      </w:tblGrid>
      <w:tr>
        <w:tblPrEx>
          <w:tblW w:w="5000" w:type="pct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700"/>
          <w:tblCellSpacing w:w="0" w:type="dxa"/>
        </w:trPr>
        <w:tc>
          <w:tcPr>
            <w:tcW w:w="11906" w:type="dxa"/>
            <w:shd w:val="clear" w:color="auto" w:fill="F5F2EC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topbordercell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</w:tbl>
    <w:p>
      <w:pPr>
        <w:pStyle w:val="document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00" w:after="0"/>
        <w:ind w:left="0" w:right="0"/>
        <w:rPr>
          <w:rFonts w:ascii="Fira Sans" w:eastAsia="Fira Sans" w:hAnsi="Fira Sans" w:cs="Fira Sans"/>
          <w:b/>
          <w:bCs/>
          <w:caps/>
          <w:color w:val="BCA97E"/>
          <w:sz w:val="72"/>
          <w:szCs w:val="72"/>
          <w:bdr w:val="none" w:sz="0" w:space="0" w:color="auto"/>
          <w:vertAlign w:val="baseline"/>
        </w:rPr>
        <w:sectPr>
          <w:pgSz w:w="11906" w:h="16838"/>
          <w:pgMar w:top="0" w:right="700" w:bottom="400" w:left="700" w:header="720" w:footer="720"/>
          <w:cols w:space="720"/>
        </w:sectPr>
      </w:pPr>
      <w:r>
        <w:rPr>
          <w:rStyle w:val="span"/>
          <w:rFonts w:ascii="Fira Sans" w:eastAsia="Fira Sans" w:hAnsi="Fira Sans" w:cs="Fira Sans"/>
        </w:rPr>
        <w:t>SAAD BAKKEET</w:t>
      </w:r>
      <w:r>
        <w:rPr>
          <w:rFonts w:ascii="Fira Sans" w:eastAsia="Fira Sans" w:hAnsi="Fira Sans" w:cs="Fira Sans"/>
          <w:bdr w:val="none" w:sz="0" w:space="0" w:color="auto"/>
          <w:vertAlign w:val="baseline"/>
        </w:rPr>
        <w:t xml:space="preserve"> </w:t>
      </w:r>
      <w:r>
        <w:rPr>
          <w:rStyle w:val="span"/>
          <w:rFonts w:ascii="Fira Sans" w:eastAsia="Fira Sans" w:hAnsi="Fira Sans" w:cs="Fira Sans"/>
        </w:rPr>
        <w:t>ALSHARIF</w:t>
      </w:r>
    </w:p>
    <w:p>
      <w:pPr>
        <w:pStyle w:val="bottombordername"/>
        <w:pBdr>
          <w:top w:val="none" w:sz="0" w:space="3" w:color="auto"/>
          <w:left w:val="none" w:sz="0" w:space="0" w:color="auto"/>
          <w:bottom w:val="single" w:sz="8" w:space="0" w:color="8DA6B6"/>
          <w:right w:val="none" w:sz="0" w:space="0" w:color="auto"/>
        </w:pBdr>
        <w:spacing w:before="0" w:after="0"/>
        <w:ind w:left="0" w:right="0"/>
        <w:rPr>
          <w:rFonts w:ascii="Fira Sans" w:eastAsia="Fira Sans" w:hAnsi="Fira Sans" w:cs="Fira Sans"/>
          <w:b w:val="0"/>
          <w:bCs w:val="0"/>
          <w:color w:val="000000"/>
          <w:sz w:val="2"/>
          <w:szCs w:val="2"/>
          <w:bdr w:val="none" w:sz="0" w:space="0" w:color="auto"/>
          <w:vertAlign w:val="baseline"/>
        </w:rPr>
      </w:pPr>
      <w:r>
        <w:rPr>
          <w:rFonts w:ascii="Fira Sans" w:eastAsia="Fira Sans" w:hAnsi="Fira Sans" w:cs="Fira Sans"/>
          <w:b w:val="0"/>
          <w:bCs w:val="0"/>
          <w:color w:val="000000"/>
          <w:bdr w:val="none" w:sz="0" w:space="0" w:color="auto"/>
          <w:vertAlign w:val="baseline"/>
        </w:rPr>
        <w:t> </w:t>
      </w:r>
    </w:p>
    <w:tbl>
      <w:tblPr>
        <w:tblStyle w:val="documentparentContainer"/>
        <w:tblW w:w="0" w:type="auto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620"/>
        <w:gridCol w:w="680"/>
        <w:gridCol w:w="3206"/>
      </w:tblGrid>
      <w:tr>
        <w:tblPrEx>
          <w:tblW w:w="0" w:type="auto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662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topborder"/>
              <w:pBdr>
                <w:top w:val="none" w:sz="0" w:space="5" w:color="auto"/>
                <w:left w:val="none" w:sz="0" w:space="0" w:color="auto"/>
                <w:bottom w:val="single" w:sz="8" w:space="0" w:color="8DA6B6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vanish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left-boxsectionnth-child1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4" w:color="auto"/>
                <w:right w:val="none" w:sz="0" w:space="0" w:color="auto"/>
              </w:pBdr>
              <w:spacing w:before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rFonts w:ascii="Fira Sans" w:eastAsia="Fira Sans" w:hAnsi="Fira Sans" w:cs="Fira Sans"/>
              </w:rPr>
              <w:t>Professional summary</w:t>
            </w:r>
            <w:r>
              <w:rPr>
                <w:rStyle w:val="documentsectiontitle"/>
                <w:rFonts w:ascii="Fira Sans" w:eastAsia="Fira Sans" w:hAnsi="Fira Sans" w:cs="Fira Sans"/>
                <w:bdr w:val="none" w:sz="0" w:space="0" w:color="auto"/>
              </w:rPr>
              <w:t xml:space="preserve"> </w:t>
            </w:r>
            <w:r>
              <w:pict>
                <v:rect id="_x0000_i1025" style="width:152.32pt;height:11.5pt" filled="t" fillcolor="#f5f2ec" stroked="f">
                  <v:path strokeok="f"/>
                </v:rect>
              </w:pic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Problem-solving software engineering, artificial Intelligence and drone with a positive attitude. Promotes excellent communication and organizational skills. Seeking a software engineering, artificial Intelligence and drone position that builds tools and services, which make a positive impact in the daily environment.</w:t>
            </w:r>
          </w:p>
          <w:p>
            <w:pPr>
              <w:pStyle w:val="bottomlowborder"/>
              <w:pBdr>
                <w:top w:val="none" w:sz="0" w:space="5" w:color="auto"/>
                <w:left w:val="none" w:sz="0" w:space="0" w:color="auto"/>
                <w:bottom w:val="single" w:sz="8" w:space="0" w:color="8DA6B6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border"/>
              <w:pBdr>
                <w:top w:val="none" w:sz="0" w:space="5" w:color="auto"/>
                <w:left w:val="none" w:sz="0" w:space="0" w:color="auto"/>
                <w:bottom w:val="single" w:sz="8" w:space="0" w:color="8DA6B6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vanish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section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4" w:color="auto"/>
                <w:right w:val="none" w:sz="0" w:space="0" w:color="auto"/>
              </w:pBdr>
              <w:spacing w:before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rFonts w:ascii="Fira Sans" w:eastAsia="Fira Sans" w:hAnsi="Fira Sans" w:cs="Fira Sans"/>
              </w:rPr>
              <w:t>Work history</w:t>
            </w:r>
            <w:r>
              <w:rPr>
                <w:rStyle w:val="documentsectiontitle"/>
                <w:rFonts w:ascii="Fira Sans" w:eastAsia="Fira Sans" w:hAnsi="Fira Sans" w:cs="Fira Sans"/>
                <w:bdr w:val="none" w:sz="0" w:space="0" w:color="auto"/>
              </w:rPr>
              <w:t xml:space="preserve"> </w:t>
            </w:r>
            <w:r>
              <w:pict>
                <v:rect id="_x0000_i1026" style="width:219.69pt;height:11.5pt" filled="t" fillcolor="#f5f2ec" stroked="f">
                  <v:path strokeok="f"/>
                </v:rect>
              </w:pict>
            </w:r>
          </w:p>
          <w:p>
            <w:pPr>
              <w:pStyle w:val="document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System developer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07/2019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to 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11/2019</w:t>
            </w:r>
          </w:p>
          <w:p>
            <w:pPr>
              <w:pStyle w:val="documentpaddedline"/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companyname"/>
                <w:rFonts w:ascii="Fira Sans" w:eastAsia="Fira Sans" w:hAnsi="Fira Sans" w:cs="Fira Sans"/>
                <w:color w:val="000000"/>
                <w:sz w:val="20"/>
                <w:szCs w:val="20"/>
              </w:rPr>
              <w:t>Dronz Arabia – Riyadh SAUDI ARABIA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6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Made changes to project scope and cost and effective change management processes to keep project up to date.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Addressed customer issues to ensure swift and successful resolution.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Working outdoors in filming with drones • Work prince sultan university lab in artificial intelligent project.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Participate in datathon with the company and team from PSU.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Exhibited at GITEX Future Stars Dubai 2019 with the company.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Visit government agencies to review the company's transaction.</w:t>
            </w:r>
          </w:p>
          <w:p>
            <w:pPr>
              <w:pStyle w:val="documentpaddedlin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Co-manager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06/2019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to 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07/2019</w:t>
            </w:r>
          </w:p>
          <w:p>
            <w:pPr>
              <w:pStyle w:val="documentpaddedline"/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companyname"/>
                <w:rFonts w:ascii="Fira Sans" w:eastAsia="Fira Sans" w:hAnsi="Fira Sans" w:cs="Fira Sans"/>
                <w:color w:val="000000"/>
                <w:sz w:val="20"/>
                <w:szCs w:val="20"/>
              </w:rPr>
              <w:t>Al</w:t>
            </w:r>
            <w:r>
              <w:rPr>
                <w:rStyle w:val="documentcompanyname"/>
                <w:rFonts w:ascii="Arial" w:eastAsia="Arial" w:hAnsi="Arial" w:cs="Arial"/>
                <w:color w:val="000000"/>
                <w:sz w:val="20"/>
                <w:szCs w:val="20"/>
              </w:rPr>
              <w:t>ِ</w:t>
            </w:r>
            <w:r>
              <w:rPr>
                <w:rStyle w:val="documentcompanyname"/>
                <w:rFonts w:ascii="Fira Sans" w:eastAsia="Fira Sans" w:hAnsi="Fira Sans" w:cs="Fira Sans"/>
                <w:color w:val="000000"/>
                <w:sz w:val="20"/>
                <w:szCs w:val="20"/>
              </w:rPr>
              <w:t>Yasimin medical center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-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JEDDAH, SAUDI ARABIA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6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Extended existing customer relationships through extensive communication and tried-and-true marketing strategies.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Addressed customer issues to ensure swift and successful resolution.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Automated office operations, managed client correspondence and tracked records.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Strengthened operational efficiencies and tractability, developing organisational filing systems for confidential client records and reports.</w:t>
            </w:r>
          </w:p>
          <w:p>
            <w:pPr>
              <w:pStyle w:val="documentpaddedlin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Computer Science Teacher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01/2019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to 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06/2019</w:t>
            </w:r>
          </w:p>
          <w:p>
            <w:pPr>
              <w:pStyle w:val="documentpaddedline"/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companyname"/>
                <w:rFonts w:ascii="Fira Sans" w:eastAsia="Fira Sans" w:hAnsi="Fira Sans" w:cs="Fira Sans"/>
                <w:color w:val="000000"/>
                <w:sz w:val="20"/>
                <w:szCs w:val="20"/>
              </w:rPr>
              <w:t>Golf private school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-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jeddah, Saudi Arabia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6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Obtained documents, clearances, certificates and approvals from local, state and federal agencies.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Researched and updated all required materials needed for firm and partners.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Analyzed departmental documents for appropriate distribution and filing.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Improved student knowledge in computer science rating by 75%.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Project Manager | king AbdulAziz university-deanship of Information Technology - jaddeh, Saudi Arabia.</w:t>
            </w:r>
          </w:p>
          <w:p>
            <w:pPr>
              <w:pStyle w:val="documentpaddedlin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Project Manager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06/2018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to 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08/2018</w:t>
            </w:r>
          </w:p>
          <w:p>
            <w:pPr>
              <w:pStyle w:val="documentpaddedline"/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companyname"/>
                <w:rFonts w:ascii="Fira Sans" w:eastAsia="Fira Sans" w:hAnsi="Fira Sans" w:cs="Fira Sans"/>
                <w:color w:val="000000"/>
                <w:sz w:val="20"/>
                <w:szCs w:val="20"/>
              </w:rPr>
              <w:t>king AbdulAziz university-deanship of Information Technology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-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JEDDAH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SAUDI ARABIA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6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Coordinated construction planning, material resources and staff scheduling, bringing in projects in on-time and under-budget.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Mitigated risk coordinated plans and updated specifications to ensure safety.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Made changes to project scope and cost and effective change management processes to keep project up to date.</w:t>
            </w:r>
          </w:p>
          <w:p>
            <w:pPr>
              <w:pStyle w:val="documentpaddedlin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Ticket Controller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08/2015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to 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09/2015</w:t>
            </w:r>
          </w:p>
          <w:p>
            <w:pPr>
              <w:pStyle w:val="documentpaddedline"/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companyname"/>
                <w:rFonts w:ascii="Fira Sans" w:eastAsia="Fira Sans" w:hAnsi="Fira Sans" w:cs="Fira Sans"/>
                <w:color w:val="000000"/>
                <w:sz w:val="20"/>
                <w:szCs w:val="20"/>
              </w:rPr>
              <w:t>THE UNITED AGENTS OFFICE, airport, Saudi Arabia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-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Jeddah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60" w:after="0" w:line="300" w:lineRule="atLeast"/>
              <w:ind w:left="200" w:right="0" w:hanging="192"/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Planned and executed guest parties by organizing menus, spaces and special requests.</w:t>
            </w:r>
          </w:p>
          <w:p>
            <w:pPr>
              <w:pStyle w:val="bottomlowborder"/>
              <w:pBdr>
                <w:top w:val="none" w:sz="0" w:space="5" w:color="auto"/>
                <w:left w:val="none" w:sz="0" w:space="0" w:color="auto"/>
                <w:bottom w:val="single" w:sz="8" w:space="0" w:color="8DA6B6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border"/>
              <w:pBdr>
                <w:top w:val="none" w:sz="0" w:space="5" w:color="auto"/>
                <w:left w:val="none" w:sz="0" w:space="0" w:color="auto"/>
                <w:bottom w:val="single" w:sz="8" w:space="0" w:color="8DA6B6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vanish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section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4" w:color="auto"/>
                <w:right w:val="none" w:sz="0" w:space="0" w:color="auto"/>
              </w:pBdr>
              <w:spacing w:before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rFonts w:ascii="Fira Sans" w:eastAsia="Fira Sans" w:hAnsi="Fira Sans" w:cs="Fira Sans"/>
              </w:rPr>
              <w:t>Education</w:t>
            </w:r>
            <w:r>
              <w:rPr>
                <w:rStyle w:val="documentsectiontitle"/>
                <w:rFonts w:ascii="Fira Sans" w:eastAsia="Fira Sans" w:hAnsi="Fira Sans" w:cs="Fira Sans"/>
                <w:bdr w:val="none" w:sz="0" w:space="0" w:color="auto"/>
              </w:rPr>
              <w:t xml:space="preserve"> </w:t>
            </w:r>
            <w:r>
              <w:pict>
                <v:rect id="_x0000_i1027" style="width:245.36pt;height:11.5pt" filled="t" fillcolor="#f5f2ec" stroked="f">
                  <v:path strokeok="f"/>
                </v:rect>
              </w:pict>
            </w:r>
          </w:p>
          <w:p>
            <w:pPr>
              <w:pStyle w:val="document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A-Levels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Computer Science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2018</w:t>
            </w:r>
          </w:p>
          <w:p>
            <w:pPr>
              <w:pStyle w:val="document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companyname"/>
                <w:rFonts w:ascii="Fira Sans" w:eastAsia="Fira Sans" w:hAnsi="Fira Sans" w:cs="Fira Sans"/>
                <w:color w:val="000000"/>
                <w:sz w:val="20"/>
                <w:szCs w:val="20"/>
              </w:rPr>
              <w:t>KING ABDULAZIZ University</w:t>
            </w:r>
            <w:r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paddedlin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Qualifications Certificate 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DRONES BUILDER AND PROGRAMMER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2018</w:t>
            </w:r>
          </w:p>
          <w:p>
            <w:pPr>
              <w:pStyle w:val="document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companyname"/>
                <w:rFonts w:ascii="Fira Sans" w:eastAsia="Fira Sans" w:hAnsi="Fira Sans" w:cs="Fira Sans"/>
                <w:color w:val="000000"/>
                <w:sz w:val="20"/>
                <w:szCs w:val="20"/>
              </w:rPr>
              <w:t>Prince Sultan University</w:t>
            </w:r>
            <w:r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 xml:space="preserve">- 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>Riyadh</w:t>
            </w:r>
            <w:r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paddedlin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UI/UX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2019</w:t>
            </w:r>
          </w:p>
          <w:p>
            <w:pPr>
              <w:pStyle w:val="document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companyname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Saudi Federation For Cyber Security, Programming 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 xml:space="preserve">- 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>Jeddah</w:t>
            </w:r>
            <w:r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left-boxsectionnth-last-child1bottomlowborder"/>
              <w:pBdr>
                <w:top w:val="none" w:sz="0" w:space="5" w:color="auto"/>
                <w:left w:val="none" w:sz="0" w:space="0" w:color="auto"/>
                <w:bottom w:val="single" w:sz="8" w:space="0" w:color="8DA6B6"/>
                <w:right w:val="none" w:sz="0" w:space="0" w:color="auto"/>
              </w:pBdr>
              <w:spacing w:before="0" w:after="0" w:line="20" w:lineRule="atLeast"/>
              <w:ind w:left="0" w:right="0"/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" w:eastAsia="Fira Sans" w:hAnsi="Fira Sans" w:cs="Fira Sans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  <w:t> </w:t>
            </w:r>
          </w:p>
        </w:tc>
        <w:tc>
          <w:tcPr>
            <w:tcW w:w="68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leftbox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rPr>
                <w:rStyle w:val="leftboxrightpaddingcell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3206" w:type="dxa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ocumentleft-boxsectionnth-child1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4" w:color="auto"/>
                <w:right w:val="none" w:sz="0" w:space="0" w:color="auto"/>
              </w:pBdr>
              <w:spacing w:before="0" w:line="300" w:lineRule="atLeast"/>
              <w:ind w:left="0" w:right="0"/>
              <w:rPr>
                <w:rStyle w:val="documentrigh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rFonts w:ascii="Fira Sans" w:eastAsia="Fira Sans" w:hAnsi="Fira Sans" w:cs="Fira Sans"/>
              </w:rPr>
              <w:t>Contact</w:t>
            </w:r>
            <w:r>
              <w:rPr>
                <w:rStyle w:val="documentsectiontitle"/>
                <w:rFonts w:ascii="Fira Sans" w:eastAsia="Fira Sans" w:hAnsi="Fira Sans" w:cs="Fira Sans"/>
                <w:bdr w:val="none" w:sz="0" w:space="0" w:color="auto"/>
              </w:rPr>
              <w:t xml:space="preserve"> </w:t>
            </w:r>
            <w:r>
              <w:pict>
                <v:rect id="_x0000_i1028" style="width:89.74pt;height:11.5pt" filled="t" fillcolor="#f5f2ec" stroked="f">
                  <v:path strokeok="f"/>
                </v:rect>
              </w:pict>
            </w:r>
          </w:p>
          <w:p>
            <w:pPr>
              <w:pStyle w:val="documentaddres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</w:rPr>
              <w:t>Address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</w:rPr>
              <w:t xml:space="preserve"> : 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</w:rPr>
              <w:t>Jeddah-old Makkah Rood-near AlFanos Gas Stations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</w:rPr>
              <w:t xml:space="preserve">, 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</w:rPr>
              <w:t>Jeddah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</w:rPr>
              <w:t xml:space="preserve">, 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</w:rPr>
              <w:t>Saudi Arabia</w:t>
            </w:r>
            <w:r>
              <w:rPr>
                <w:rStyle w:val="documentaddressadrsDetails"/>
                <w:rFonts w:ascii="Fira Sans" w:eastAsia="Fira Sans" w:hAnsi="Fira Sans" w:cs="Fira Sans"/>
                <w:b w:val="0"/>
                <w:bCs w:val="0"/>
                <w:color w:val="000000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</w:rPr>
              <w:t>22375</w:t>
            </w:r>
            <w:r>
              <w:rPr>
                <w:rStyle w:val="documentaddressadrsDetails"/>
                <w:rFonts w:ascii="Fira Sans" w:eastAsia="Fira Sans" w:hAnsi="Fira Sans" w:cs="Fira Sans"/>
                <w:b w:val="0"/>
                <w:bCs w:val="0"/>
                <w:color w:val="000000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vanish/>
                <w:color w:val="000000"/>
              </w:rPr>
              <w:t>Address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vanish/>
                <w:color w:val="000000"/>
              </w:rPr>
              <w:t xml:space="preserve"> : 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vanish/>
                <w:color w:val="000000"/>
              </w:rPr>
              <w:t>Jeddah-old Makkah Rood-near AlFanos Gas Stations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vanish/>
                <w:color w:val="000000"/>
              </w:rPr>
              <w:t xml:space="preserve">, 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vanish/>
                <w:color w:val="000000"/>
              </w:rPr>
              <w:t>22375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vanish/>
                <w:color w:val="000000"/>
              </w:rPr>
              <w:t xml:space="preserve">, 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vanish/>
                <w:color w:val="000000"/>
              </w:rPr>
              <w:t>Jeddah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vanish/>
                <w:color w:val="000000"/>
              </w:rPr>
              <w:t xml:space="preserve">, 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vanish/>
                <w:color w:val="000000"/>
              </w:rPr>
              <w:t>Saudi Arabia</w:t>
            </w:r>
            <w:r>
              <w:rPr>
                <w:rStyle w:val="documentaddressadrsDetails"/>
                <w:rFonts w:ascii="Fira Sans" w:eastAsia="Fira Sans" w:hAnsi="Fira Sans" w:cs="Fira Sans"/>
                <w:b w:val="0"/>
                <w:bCs w:val="0"/>
                <w:vanish/>
                <w:color w:val="000000"/>
              </w:rPr>
              <w:t xml:space="preserve"> </w:t>
            </w:r>
          </w:p>
          <w:p>
            <w:pPr>
              <w:pStyle w:val="documentpaddedline"/>
              <w:spacing w:before="0" w:after="0" w:line="300" w:lineRule="atLeast"/>
              <w:ind w:left="0" w:right="0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Phone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 xml:space="preserve"> : 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>0567584374</w:t>
            </w:r>
          </w:p>
          <w:p>
            <w:pPr>
              <w:pStyle w:val="documentpaddedline"/>
              <w:spacing w:before="0" w:after="0" w:line="300" w:lineRule="atLeast"/>
              <w:ind w:left="0" w:right="0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Fira Sans" w:eastAsia="Fira Sans" w:hAnsi="Fira Sans" w:cs="Fira Sans"/>
                <w:color w:val="000000"/>
                <w:sz w:val="20"/>
                <w:szCs w:val="20"/>
              </w:rPr>
              <w:t>Email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 xml:space="preserve"> : </w:t>
            </w:r>
            <w:r>
              <w:rPr>
                <w:rStyle w:val="span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</w:rPr>
              <w:t>saad2016x@gmail.com</w:t>
            </w:r>
          </w:p>
          <w:p>
            <w:pPr>
              <w:pStyle w:val="documentSECTIONCNTCsectionnotalnkSectiontopborder"/>
              <w:pBdr>
                <w:top w:val="none" w:sz="0" w:space="5" w:color="auto"/>
                <w:left w:val="none" w:sz="0" w:space="0" w:color="auto"/>
                <w:bottom w:val="single" w:sz="8" w:space="0" w:color="8DA6B6"/>
                <w:right w:val="none" w:sz="0" w:space="0" w:color="auto"/>
              </w:pBdr>
              <w:spacing w:before="0" w:after="0" w:line="20" w:lineRule="atLeast"/>
              <w:ind w:left="0" w:right="0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section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4" w:color="auto"/>
                <w:right w:val="none" w:sz="0" w:space="0" w:color="auto"/>
              </w:pBdr>
              <w:spacing w:before="0" w:line="300" w:lineRule="atLeast"/>
              <w:ind w:left="0" w:right="0"/>
              <w:rPr>
                <w:rStyle w:val="documentrigh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rFonts w:ascii="Fira Sans" w:eastAsia="Fira Sans" w:hAnsi="Fira Sans" w:cs="Fira Sans"/>
              </w:rPr>
              <w:t>Skills</w:t>
            </w:r>
            <w:r>
              <w:rPr>
                <w:rStyle w:val="documentsectiontitle"/>
                <w:rFonts w:ascii="Fira Sans" w:eastAsia="Fira Sans" w:hAnsi="Fira Sans" w:cs="Fira Sans"/>
                <w:bdr w:val="none" w:sz="0" w:space="0" w:color="auto"/>
              </w:rPr>
              <w:t xml:space="preserve"> </w:t>
            </w:r>
            <w:r>
              <w:pict>
                <v:rect id="_x0000_i1029" style="width:104.16pt;height:11.5pt" filled="t" fillcolor="#f5f2ec" stroked="f">
                  <v:path strokeok="f"/>
                </v:rect>
              </w:pict>
            </w:r>
          </w:p>
          <w:p>
            <w:pPr>
              <w:pStyle w:val="divdocumentulli"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200" w:right="0" w:hanging="192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Microsoft Office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Management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Communication skills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Data management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UX/UI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Information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Technology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Marketing strategies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Problem solving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Project management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Scheduling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Self-motivated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 w:line="300" w:lineRule="atLeast"/>
              <w:ind w:left="200" w:right="0" w:hanging="192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Time management</w:t>
            </w:r>
          </w:p>
          <w:p>
            <w:pPr>
              <w:pStyle w:val="documentleft-boxsectionnth-last-child1bottomlowborder"/>
              <w:pBdr>
                <w:top w:val="none" w:sz="0" w:space="5" w:color="auto"/>
                <w:left w:val="none" w:sz="0" w:space="0" w:color="auto"/>
                <w:bottom w:val="single" w:sz="8" w:space="0" w:color="8DA6B6"/>
                <w:right w:val="none" w:sz="0" w:space="0" w:color="auto"/>
              </w:pBdr>
              <w:spacing w:before="0" w:after="0" w:line="20" w:lineRule="atLeast"/>
              <w:ind w:left="0" w:right="0"/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" w:eastAsia="Fira Sans" w:hAnsi="Fira Sans" w:cs="Fira Sans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rPr>
          <w:rFonts w:ascii="Fira Sans" w:eastAsia="Fira Sans" w:hAnsi="Fira Sans" w:cs="Fira Sans"/>
          <w:b w:val="0"/>
          <w:bCs w:val="0"/>
          <w:color w:val="000000"/>
          <w:bdr w:val="none" w:sz="0" w:space="0" w:color="auto"/>
          <w:vertAlign w:val="baseline"/>
        </w:rPr>
      </w:pPr>
    </w:p>
    <w:sectPr>
      <w:type w:val="continuous"/>
      <w:pgSz w:w="11906" w:h="16838"/>
      <w:pgMar w:top="400" w:right="700" w:bottom="400" w:left="7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Fira Sans">
    <w:charset w:val="00"/>
    <w:family w:val="auto"/>
    <w:pitch w:val="default"/>
    <w:sig w:usb0="00000000" w:usb1="00000000" w:usb2="00000000" w:usb3="00000000" w:csb0="00000001" w:csb1="00000000"/>
    <w:embedRegular r:id="rId1" w:fontKey="{68E2E234-F3B8-4580-B3A7-BCD3015A5FE6}"/>
    <w:embedBold r:id="rId2" w:fontKey="{C9CFA5BD-0B3D-4162-9E1A-A672E86F6F2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fontsize">
    <w:name w:val="document_fontsize"/>
    <w:basedOn w:val="Normal"/>
    <w:rPr>
      <w:sz w:val="20"/>
      <w:szCs w:val="20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ocumentparagraph">
    <w:name w:val="document_paragraph"/>
    <w:basedOn w:val="Normal"/>
    <w:pPr>
      <w:pBdr>
        <w:top w:val="none" w:sz="0" w:space="15" w:color="auto"/>
      </w:pBdr>
    </w:pPr>
  </w:style>
  <w:style w:type="character" w:customStyle="1" w:styleId="topbordercell">
    <w:name w:val="topbordercell"/>
    <w:basedOn w:val="DefaultParagraphFont"/>
    <w:rPr>
      <w:shd w:val="clear" w:color="auto" w:fill="BCA97E"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table" w:customStyle="1" w:styleId="topBorderTable">
    <w:name w:val="topBorderTable"/>
    <w:basedOn w:val="TableNormal"/>
    <w:tblPr/>
  </w:style>
  <w:style w:type="paragraph" w:customStyle="1" w:styleId="documentname">
    <w:name w:val="document_name"/>
    <w:basedOn w:val="Normal"/>
    <w:pPr>
      <w:pBdr>
        <w:bottom w:val="none" w:sz="0" w:space="5" w:color="auto"/>
      </w:pBdr>
      <w:spacing w:line="680" w:lineRule="atLeast"/>
      <w:jc w:val="left"/>
    </w:pPr>
    <w:rPr>
      <w:b/>
      <w:bCs/>
      <w:caps/>
      <w:color w:val="BCA97E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bottombordername">
    <w:name w:val="bottombordername"/>
    <w:basedOn w:val="Normal"/>
    <w:pPr>
      <w:pBdr>
        <w:top w:val="none" w:sz="0" w:space="3" w:color="auto"/>
        <w:bottom w:val="single" w:sz="8" w:space="0" w:color="8DA6B6"/>
      </w:pBdr>
      <w:spacing w:line="20" w:lineRule="atLeast"/>
    </w:pPr>
    <w:rPr>
      <w:sz w:val="2"/>
      <w:szCs w:val="2"/>
    </w:rPr>
  </w:style>
  <w:style w:type="character" w:customStyle="1" w:styleId="documentleft-box">
    <w:name w:val="document_left-box"/>
    <w:basedOn w:val="DefaultParagraphFont"/>
  </w:style>
  <w:style w:type="paragraph" w:customStyle="1" w:styleId="topborder">
    <w:name w:val="topborder"/>
    <w:basedOn w:val="Normal"/>
    <w:pPr>
      <w:pBdr>
        <w:top w:val="none" w:sz="0" w:space="5" w:color="auto"/>
        <w:bottom w:val="single" w:sz="8" w:space="0" w:color="8DA6B6"/>
      </w:pBdr>
      <w:spacing w:line="20" w:lineRule="atLeast"/>
    </w:pPr>
    <w:rPr>
      <w:vanish/>
      <w:sz w:val="2"/>
      <w:szCs w:val="2"/>
    </w:rPr>
  </w:style>
  <w:style w:type="paragraph" w:customStyle="1" w:styleId="documentleft-boxsectionnth-child1toppadding">
    <w:name w:val="document_left-box_section_nth-child(1)_toppadding"/>
    <w:basedOn w:val="Normal"/>
    <w:pPr>
      <w:spacing w:line="500" w:lineRule="atLeast"/>
    </w:pPr>
  </w:style>
  <w:style w:type="paragraph" w:customStyle="1" w:styleId="documentheading">
    <w:name w:val="document_heading"/>
    <w:basedOn w:val="Normal"/>
    <w:pPr>
      <w:pBdr>
        <w:bottom w:val="none" w:sz="0" w:space="4" w:color="auto"/>
      </w:pBdr>
    </w:pPr>
    <w:rPr>
      <w:b/>
      <w:bCs/>
      <w:sz w:val="36"/>
      <w:szCs w:val="36"/>
    </w:rPr>
  </w:style>
  <w:style w:type="character" w:customStyle="1" w:styleId="documentsectiontitle">
    <w:name w:val="document_sectiontitle"/>
    <w:basedOn w:val="DefaultParagraphFont"/>
    <w:rPr>
      <w:caps/>
      <w:color w:val="BCA97E"/>
      <w:spacing w:val="10"/>
      <w:sz w:val="28"/>
      <w:szCs w:val="28"/>
    </w:rPr>
  </w:style>
  <w:style w:type="paragraph" w:customStyle="1" w:styleId="documentsinglecolumn">
    <w:name w:val="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bottomlowborder">
    <w:name w:val="bottomlowborder"/>
    <w:basedOn w:val="Normal"/>
    <w:pPr>
      <w:pBdr>
        <w:top w:val="none" w:sz="0" w:space="5" w:color="auto"/>
        <w:bottom w:val="single" w:sz="8" w:space="0" w:color="8DA6B6"/>
      </w:pBdr>
      <w:spacing w:line="20" w:lineRule="atLeast"/>
    </w:pPr>
    <w:rPr>
      <w:sz w:val="2"/>
      <w:szCs w:val="2"/>
    </w:rPr>
  </w:style>
  <w:style w:type="paragraph" w:customStyle="1" w:styleId="documentsectiontoppadding">
    <w:name w:val="document_section_toppadding"/>
    <w:basedOn w:val="Normal"/>
    <w:pPr>
      <w:spacing w:line="500" w:lineRule="atLeast"/>
    </w:pPr>
    <w:rPr>
      <w:sz w:val="20"/>
      <w:szCs w:val="20"/>
    </w:rPr>
  </w:style>
  <w:style w:type="paragraph" w:customStyle="1" w:styleId="documentpaddedline">
    <w:name w:val="document_paddedline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documentcompanyname">
    <w:name w:val="document_companyname"/>
    <w:basedOn w:val="DefaultParagraphFont"/>
    <w:rPr>
      <w:b/>
      <w:bCs/>
    </w:rPr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documentleft-boxsectionnth-last-child1bottomlowborder">
    <w:name w:val="document_left-box_section_nth-last-child(1)_bottomlowborder"/>
    <w:basedOn w:val="Normal"/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documentright-box">
    <w:name w:val="document_right-box"/>
    <w:basedOn w:val="DefaultParagraphFont"/>
  </w:style>
  <w:style w:type="paragraph" w:customStyle="1" w:styleId="documentright-boxSECTIONCNTC">
    <w:name w:val="document_right-box_SECTION_CNTC"/>
    <w:basedOn w:val="Normal"/>
    <w:pPr>
      <w:pBdr>
        <w:bottom w:val="none" w:sz="0" w:space="0" w:color="auto"/>
      </w:pBdr>
    </w:pPr>
  </w:style>
  <w:style w:type="paragraph" w:customStyle="1" w:styleId="documentaddress">
    <w:name w:val="document_address"/>
    <w:basedOn w:val="Normal"/>
    <w:pPr>
      <w:spacing w:line="300" w:lineRule="atLeast"/>
    </w:pPr>
    <w:rPr>
      <w:sz w:val="20"/>
      <w:szCs w:val="20"/>
    </w:rPr>
  </w:style>
  <w:style w:type="character" w:customStyle="1" w:styleId="documentaddressadrsDetails">
    <w:name w:val="document_address_adrsDetails"/>
    <w:basedOn w:val="DefaultParagraphFont"/>
  </w:style>
  <w:style w:type="paragraph" w:customStyle="1" w:styleId="documentSECTIONCNTCsectionnotalnkSectiontopborder">
    <w:name w:val="document_SECTION_CNTC + section_not(.alnkSection)_topborder"/>
    <w:basedOn w:val="Normal"/>
  </w:style>
  <w:style w:type="table" w:customStyle="1" w:styleId="documentparentContainer">
    <w:name w:val="document_parent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SAAD BAKKEETALSHARIF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eEgAAB+LCAAAAAAABAAcmcdyo0AURT+IBTktyRlEDjuCiCJnvn7w7FyUy6i7X997jkyLAikiBCvSGCSyGAujLCUyEM2SAinAKGMMvJTQYE+1nyzx0+CeNYv0Q9TFfdXsBFQ1OEloBO5DCcSg1F92+XJ3p/BF7Mqh2Cs76+7PaMsPUQiOioGlqp+70OfXUJlmuu4piYnyJyeERGKLvtOeCzUp6imuwuLlJx9Z7FjSpyUxVtMXtUi+cQcPm8x1azq</vt:lpwstr>
  </property>
  <property fmtid="{D5CDD505-2E9C-101B-9397-08002B2CF9AE}" pid="3" name="x1ye=1">
    <vt:lpwstr>bG/w1v8LcOAVhpc/qEdyP1GBYEPfv5MkY6mDhBIZfQ2p6J4JnhjuRBq2jk2MRhiaS1eB1uf/aSq15nBZSPuRwnIDO4VxJ4m+PMvD5yVdQbHe9gC5yd9ZEIyzRVHmTNNPZ871njf7dkQkUXlNKTVoyN2jVj4ltXnPepsTZw4JTfDjPpAaJSR/WF0gCG+GrFFMoFKaGG2BeaappiWhjkg4PxY4bA+AmXuglJLrFylzosJ1+sCS3gAn0jJv1QmIFAf</vt:lpwstr>
  </property>
  <property fmtid="{D5CDD505-2E9C-101B-9397-08002B2CF9AE}" pid="4" name="x1ye=10">
    <vt:lpwstr>XIKJo4RpV66ycuYb1EezTZzDtGHYy7I89O7WjZFMFgvuXyXQqw6fsfOY0M4oo+7L9PEDV4jp3qtTcCEZ/u6OUQ24C7ArYVFUmZZu+bjfOBbjrPtWnTmnDe3rwk4t2XwqKW1EzqbUkqwgmQJnPgdqijGmF91gP3s0CHpKCIkuvIZLWn6+HIqgYpVOlvNUrBTpnR4C7Qu3MQwwTyI390kjWhbmMWbhHUQHinbAk/c6fXdYFTZ2bSW7388JLCENWui</vt:lpwstr>
  </property>
  <property fmtid="{D5CDD505-2E9C-101B-9397-08002B2CF9AE}" pid="5" name="x1ye=11">
    <vt:lpwstr>DbNbRCDxUS95beAmmeFNiKCuvvgowWDELZOvlXfsMaBE6KzvG85BLVdO8AJzAgUiE1KZ3fJ614unWwYMMLTZr2WRUrM4v03LPbDqpGHGT8e4+0QGDPU5UAPZ+d+POQEJdum4RE75I/TKlbY3JQaznpbYlNFbIdW4LyjD6UGWzbCXNPsM0z4Sfq+xMkQDlbCud0baDxoQhiCmW2lyyNtqBggtmBRDv00RrZj4fslJsaixZmfZ99ptoNSPCGKxWSx</vt:lpwstr>
  </property>
  <property fmtid="{D5CDD505-2E9C-101B-9397-08002B2CF9AE}" pid="6" name="x1ye=12">
    <vt:lpwstr>YsJ1xCHZdCJSvXFMgo3hD+eTXPzxtragyfEksolR2zLDKzTM2UlDi1vytbYhT30+NkDZrPjJk6J5cuzUnCH7xupOElpkm7RIiMiMdylVuwuynR1Jm0TPqRoYB4/Z/H6PGqw5iGUcPRJkCESysc1wPcueSDO/Mwk9YVpx2ul8sdQpW+UpYMTrCBzDDefsSqF/Gn/uaWPomAqvxqX+iffn0xV8aArMII8zVY7eJmYNaOHEt67H0XN5TaBWH7qXKvN</vt:lpwstr>
  </property>
  <property fmtid="{D5CDD505-2E9C-101B-9397-08002B2CF9AE}" pid="7" name="x1ye=13">
    <vt:lpwstr>swqp3piuuiTCtOUlWt+Qn0vdC50dubehZs+ta7ZOgxQE45pevl/iSOFAPD/lWnSprkpsewFXKYwg29LGrLxYIAff8C6Ys/gCLmeg1qg24qNApJCQfvTSz6uWj1l8wUvkt8QhawyXp+InilND+THPzzmzqFfu3uX5JURfkhguTDyFwcy/ONtQh98pi2VyrtRIKqUUFAS/mVVGMSeD6i6erJzOuJZvfJggAcjgP7HoYXLslrWpgl84GvKRNtEMVxe</vt:lpwstr>
  </property>
  <property fmtid="{D5CDD505-2E9C-101B-9397-08002B2CF9AE}" pid="8" name="x1ye=14">
    <vt:lpwstr>4dm0GEQBr78GM9gwZa+epXuqlq4B2R9WUiwBQQssddbRsgm65imeaKUAoIak5I1s+MldG3BWNaSXBRT6SXXgK04QNDwvN1ekmzp8Teld/mw3PVdJSVf00h2O3NHsTCfvlDDgIdU9lse7rN+lnthAaE/PKEbdRDW+LmYYh9vDodT7xEKJHQJ2XNFC681NbnUuQdZUQJn4bU0P9tVmaYEZ0wcc4p3zQDMrH+0ZaUlU4VLJJQxV5lMDcg9JPD1/WVf</vt:lpwstr>
  </property>
  <property fmtid="{D5CDD505-2E9C-101B-9397-08002B2CF9AE}" pid="9" name="x1ye=15">
    <vt:lpwstr>EsmLs3dxKoDK1bxKPGadK4t06F4pkJnqibcGXxCkkSIarOFM8gCjTjHWc45STHU0wORR02k/5xfU5IqpMZBtiFI+bFw5AWOQmqm6/rNcWWW3DHAVBgOXaeT0hvyI/uiFykIaM7noDd1H15BcJOev70JbDRSvSWz7FHo1crRBdr2LZFw5WDz2AbzbD5JdNBFU3bTCrqtc5CGPmcXBHGk5l80uKQLJO6J4FGti+/7/tAsarPlsza1S2cqSZ+O4h10</vt:lpwstr>
  </property>
  <property fmtid="{D5CDD505-2E9C-101B-9397-08002B2CF9AE}" pid="10" name="x1ye=16">
    <vt:lpwstr>vIYbUQ1fyKN2IOJsEzdbBlGUA9IQX0ok5tCYQsLJ3C+cIY2kj7ekcbrj+GoSb5VodB3cd45f3LNkNrdAmrkQqpsIDfKBaHv8sHy7e02I8vWttKzxk2gSaFbgq44jmB+nLw6xOiM1F5DqjRAkAbTj9TxGENl3COB8Nw5Zgp207nLhZBtGqXP8Q+ULtfMZ15vlVhyz0/O11mVrSDTbqit+VJ8P2+KaPy24rak+yWxGniU/Yb1MHXRgHReKJRuhGyK</vt:lpwstr>
  </property>
  <property fmtid="{D5CDD505-2E9C-101B-9397-08002B2CF9AE}" pid="11" name="x1ye=17">
    <vt:lpwstr>1OygsfaGsr2/zH2hcratD2GkZbftFTKZGxfCXrwok6ho2S6pkNYW8VvwvICFPEd877ZPD8glodPTILMb0N3um5Eykn3Nns0i7356z1kll13FHMkgHOrc8sBbT8TKPJx8xyGBhg4PB0G8BYi92NftnDWwaKjFAZ+UbcISjnriTiRw6Q3z3e1BrpH11Amsj0DG6R+eNCg6pipMretyMuDZyfPLfid3mMsLDR5WluR6YPrV+359OHM2vSV/7pbHpub</vt:lpwstr>
  </property>
  <property fmtid="{D5CDD505-2E9C-101B-9397-08002B2CF9AE}" pid="12" name="x1ye=18">
    <vt:lpwstr>RnC+TW1CtXpuNb+XYTIZkfPtTmO0ZVPgy4NhJ+PgTx5ApsGRlQ2QOLrwBCvGj0HWUYBjOqrQ2ozXkLnmpQIDTj74Fbnsath9HSH0UjHQz9aO55kM6g5PVD4aSmrRKSxRETJNpNtaXYGv698EPwkzuP+wqcUgnZJwUwBu24yu0/qyZOiYykD+nlgfdzhLZzfyFn+bmBxhUj+dYX/ZxWOMxHWgz5M4lOORLfPdsblKtN+8Pvg7Q9nFXYEhNXYWjsG</vt:lpwstr>
  </property>
  <property fmtid="{D5CDD505-2E9C-101B-9397-08002B2CF9AE}" pid="13" name="x1ye=19">
    <vt:lpwstr>E59ivn8XBOXQzNP3fzIvHVqpm0Jx0wxDKRHwibOLinPGrs/S77wBrEjcMH4Cn6hpCdZ5j24mI0/YWM0RbC2nNQcfKpRW2nH9FLnyhbI29JL+NGLjytzZcdLI1Wa3wU8de7fDpsBOvmeR10KhGtxVLHMudlHruJqSYFhmIbKIYGP69Pfx3GiZjc65TQqnV58wJaf5krBk0QdbtESzx9sIF4jwDlyhbSb/iKWwFMEQIi5wC4E7V0s4MKzxpruoqio</vt:lpwstr>
  </property>
  <property fmtid="{D5CDD505-2E9C-101B-9397-08002B2CF9AE}" pid="14" name="x1ye=2">
    <vt:lpwstr>kK+F1803TON2eCq0doqkStUOtq6NfLfgGT7pYW6icQvpVbQbDu0Q2UtSlkORwoPkUjBbeUf2Byj8tth6N+2zkyZi9hxD4QhSL4+zb6E1U7JtUKhuRD543A6DEL//zIH7JvTEh/+nCVbUVzP5QuN0mSrhZSp9TKTeQ0bfu4JzZEC0LqlquxnKUOTO06sxjV4KLpWMWc4lp6iaOVwGE04p76kyCF479NVDXCIsYlsxMTxG7Vt5lDoQO+nf5EwHFnI</vt:lpwstr>
  </property>
  <property fmtid="{D5CDD505-2E9C-101B-9397-08002B2CF9AE}" pid="15" name="x1ye=20">
    <vt:lpwstr>FmjwS5OhGRw0KZC/oz8Pj9aa01c+Es9v+Zc8xSRshKq+syE5n2iAPXj6/rQvBVhrhsgtjai8LOCvO5luSgug5XtISA/eBHpKcv53zMq8BbZprsnJwed4M2Xmkw+2JpIfLlhq6ecNpZNDTYArS/ngxwKCu3yjNQcTW/Nlwxknok3J/woFFkrLIPk6yX5rmEUMHZ1Sm+p376u+S+qcUx4eJ/qssh8Du3762LouUZYMuLtdGmt2VXCEcANtNP7Eg+e</vt:lpwstr>
  </property>
  <property fmtid="{D5CDD505-2E9C-101B-9397-08002B2CF9AE}" pid="16" name="x1ye=21">
    <vt:lpwstr>wlTETeYSdkmG3KNjqwgOwjJhxAG4MUtg1IRg84HztynJtQ3nek3ebux1q71a9Ia88TcSMVBueZNOYv4Bisq+5LUFuvnvMk2rsGyf92ueXWe0c/e1tckTaiGxKSNfwTfrQz/bmVv1Y7siuzDNxJOSEERjoZHG9EAMGdRj48SoT7Af55AcRSu8ee/50QI1iShrXlt+9dQkddK/0qMcEpNtu3wmng3zmnvrkBQRWxor8EHCM1X+4OHy0bdPLhJ6M+Q</vt:lpwstr>
  </property>
  <property fmtid="{D5CDD505-2E9C-101B-9397-08002B2CF9AE}" pid="17" name="x1ye=22">
    <vt:lpwstr>CWj/BOhIrbZDqKAPae23e7PIRqOrm1FVt94/HLJ2qd098ZqC7oLuRZzhvde8VUJ6umh6qOtSM2YGJ7wQDJe5zdnUhaIt8od3xXOHM1bwOADz85fyPyD9h/IB2fY6Xt2ATyZzW+SNbUlbff6Fq8KMouUkIbyC3qsmov9VfwfVGHUAALv/pzGolI4Wv5eULii18C70rA7nHH9F5ehX11isUiVG31NYEEIB9/iVSoKF4KO7efJnuWlNY3Ewq5iJtfz</vt:lpwstr>
  </property>
  <property fmtid="{D5CDD505-2E9C-101B-9397-08002B2CF9AE}" pid="18" name="x1ye=23">
    <vt:lpwstr>TPM/PLxNxdoRHiVqbXhDn5jEBZKfZcJTWnSYp84emxEDgL+vZStMjtBlKt9qs9risYzhSkFy9+V3z6sedEfw5iNPm4cBtkptJe6/JvD31XynNnrriLqImGupuWD9RPzrMUJLsF6UaczBYIXfVFNrk/snhEZY9REpEGKOO1e6wUdTE4oekoVOx+NFh8Kho9DlrvTxK7p6uppCs9DNvLGowdW9uCDv1BhiSsv5S4XAyEIKTKjS4gSB8nghFkLDBFa</vt:lpwstr>
  </property>
  <property fmtid="{D5CDD505-2E9C-101B-9397-08002B2CF9AE}" pid="19" name="x1ye=24">
    <vt:lpwstr>st9czsoZPhL5xCrSsVio2XT8qPmMbRnJID0jarGUixQn0Ul0OLUIH13N45d2t6QiIo1IoRL3O/V9YZMI4jO0w5WR1jUaKH6YYWko04+2C+pmPXowRtrUwch5YtvzmkAXwXyrZYmIZt3NXfW+0i84/EkvuwZ+Q6vZS7OlENvBns5IUriuWDT9VYUV2Jhy9DS0bsyeR3mx6Kk+n/U7mst26fK4pGZ8YkpAmTVyY26AqzWebS+heG0wf36IckvwrAx</vt:lpwstr>
  </property>
  <property fmtid="{D5CDD505-2E9C-101B-9397-08002B2CF9AE}" pid="20" name="x1ye=25">
    <vt:lpwstr>Aob5I/sUdkIiT++o0jmPqK0X7VaLPFOkuNnoxxjs479O77rgEDPbV2PEroFiFCU4u3081vn2dukkGSsQ6Iv0BnF1C0knz4uiPbcYIVRo7Aj7jsqzWWw6JQ75uKkIIKAjRUp6fjMCGFnN/JcThma+0Gr2xBZ4u2l6HdbnhAKvIFDBcLCLiZNwdMzUKv8ho48vHQ2YKubQCuDBpfhYYw/h79KGMDcev8q1KtvfV/I6QGa5R5BTOssL6FUvPrKbOBj</vt:lpwstr>
  </property>
  <property fmtid="{D5CDD505-2E9C-101B-9397-08002B2CF9AE}" pid="21" name="x1ye=26">
    <vt:lpwstr>PVktPPOURZ4z+Isqy4ZbM/D38h2/Qnlj5RjW4PpZOFlfgl6RKtSZgTaOv9kvKm6zwahBTvTqasBtVveYhFim6WvqC5NGUpWz/RLVuim1dSDLdv3g7ED2HKwu29fMIQyvtpj1qvEW7xh4A43W5mmnZJwQ/gVJfn68cbYTRaWnfF5UciCRDK6hvypEb5ubMIv1Kwxk34BTmtduMH717HNP0UuM3oVzvKRdoroKeLi1Twfs3TS2CrjBgUdy/cqqoqe</vt:lpwstr>
  </property>
  <property fmtid="{D5CDD505-2E9C-101B-9397-08002B2CF9AE}" pid="22" name="x1ye=27">
    <vt:lpwstr>QGj1i8FNjoIIKXkPgimFgxaOua/MkH6gs0xd1FQYaM0Z5thdPkgccuwuB8MnbWg8JBp1zeO4H3We3+R4vO4tU+pgc0Mi2Td6eCOEMVIOL827GmCVZWElXmjzMA+9vRKNC6L4mDonYQJqY/wiO8VV74NAIW3aF8lt70NF3Irr1qBeD5QvS8pAbq6npl3uGyQ16m63UZGQMCfaPAY+kK2Mfblyh8qrUFCza01mV2zu12VD9sWppjt+gd2oviUYZXA</vt:lpwstr>
  </property>
  <property fmtid="{D5CDD505-2E9C-101B-9397-08002B2CF9AE}" pid="23" name="x1ye=28">
    <vt:lpwstr>vLKLdE8nJrI4909jlHhck/IBAHWTZKj5Kz0QMQqwu9xjt4YXzn5fBtZ+3ZMFVRBbfUZ9XKVbRtcZIEwjmVeHfAJlOrL9wCU1huVbsyc/p1YLPSqmpxwLpEqWCxma/HCrmxJsDHUziTL4oorHAr5p7ZT4zeiOsVB9dWJgS+ek6X7AV5kcm1PvnDfIHJXfM+Tx16uFxCb5s4V903w4fbKriqMAkHVI1dH8wN9O0ASM/V1O7RRUrGq6qmH9EVjXON8</vt:lpwstr>
  </property>
  <property fmtid="{D5CDD505-2E9C-101B-9397-08002B2CF9AE}" pid="24" name="x1ye=29">
    <vt:lpwstr>AyCCrWoYgy29FmAMVver9EFNfcu02hSzvOyK8sd++wlnp6AwajfElVRwar3Cmgb4ksGnmssmjmvUbzl+yEmPoVsF7EWc9wW4tzxPIC0c5qdXe3yKxHQdCrhQPAqvHjvijq17KpwlEnJt5K+ypz2i2Q+MOShJQtH5MOXyE+/CXD0BzPYeN3XdOEXBcy6WYyDVp8juDjYZwjziPkqveJ9hJRKdAV7r7fNzkpCfivS1YibzCJH0JONHFKJKy9b6yXL</vt:lpwstr>
  </property>
  <property fmtid="{D5CDD505-2E9C-101B-9397-08002B2CF9AE}" pid="25" name="x1ye=3">
    <vt:lpwstr>5OIgg7QN7JVvDfvvDTCB1bxV/8dhxxDf9y0qwXy8QRuv4avFX6phhMhg2HrZu/OcQgmI9AL23R3xuU8/fgIl9fwUVnoG3kjgsPaQonuEtFTu1c0svPYbFhUuoXhasPJ6ubVsSEK1jT9eMmCiXu1koY5QJnXDEFxkrDWDVxRQKdxJpCSnU/ahr/ks/nfaDRQ6VOw4aGq6j3n0sBFAE5Fg9AT9TJFONMkIn6zN03HJb+AAFKCDtf3ppCqCADZCLFa</vt:lpwstr>
  </property>
  <property fmtid="{D5CDD505-2E9C-101B-9397-08002B2CF9AE}" pid="26" name="x1ye=30">
    <vt:lpwstr>t2Qgu63Ktp1iHQfB6snJy+g2QgeERSPKeh+KQeUoMRNlk0Y/wE54uttwtUSJN9a7Bnol+w7AFA3MvaRuoZsNXQYMkuetREbjcZqEsw0tPm3WjNDELkxUEFiLrez1e/tfyHo+G5O4uqkFW++X3Pi6KzF3FS9BgJMZsHHOvSvN4KuvhFaCBe49ck04lbzjBtVMmOOalibD2uSsFPPt9X/45xQ0JALvXAH9Qh6tk4dB+ExaoRSo+sVrIzXiWFFUdDW</vt:lpwstr>
  </property>
  <property fmtid="{D5CDD505-2E9C-101B-9397-08002B2CF9AE}" pid="27" name="x1ye=31">
    <vt:lpwstr>ky3sclL6WGGbPNgeZl9YI+T5N+DO2Nmlivt488daIpBd8Ek8mtR0VzC/l32jViG5evmGUXtxoF+1meVEe/Rypon6L1tldtcJsmrzomsIZ4kckHGm3D8bqBWv4uoDffecfHwbBnxHG3Z/kLSKArqanA1o9MnT+D6sE/BJ4n5Ql+0+XSPkB9ZNYOJn2HvBt9PmDiAMz0SS/hgCDn0X53OJBIibBusX6/xsQj/lp4tQ6GM+JddCquR4ePIMxSAd+WN</vt:lpwstr>
  </property>
  <property fmtid="{D5CDD505-2E9C-101B-9397-08002B2CF9AE}" pid="28" name="x1ye=32">
    <vt:lpwstr>UHEZGp+2HNVAnuZiEBdc29JErvMTABHSoz4tBuz7ffM8+81MHCmG7DEPtNLWgUH5ISMxA4piML62bt3lhOqAhd/kK9W3EIz99YkyF0sKQ99qZwv5i5Nf4Qdphi7D4xjvGjZsaxuqPSxljlUxN/2IMBXLWIWas5/NIJ5UuwcjV/0O+j7OrlXZsKSFo3+PK0iraR8Z73zoLs1nMETSS3NJ4rMfBFVR+5Y+XVIhuFT0r6BAp5Nw6g5zElTkp6q5e/B</vt:lpwstr>
  </property>
  <property fmtid="{D5CDD505-2E9C-101B-9397-08002B2CF9AE}" pid="29" name="x1ye=33">
    <vt:lpwstr>KIZJmzcMJn36EcroKzJr/5Owt+dfIJFsuhSuqN8WjRt9FIGNCTWjydS/Y+zoC9hkuAR3McnK5wkncZ2O9L2tNNT0l3oxOLmh81J+wM/yg0DJ+yz897tcZ1BYonAAB8j+FlK4HMXFSrMYodIwKkk5/gdogWebiBo29Ha5q2vnikv6dKBRx6l9JMR8yCySyr89xt3vcHE1klhD7bcrv+RnhWh8sy8NBNHjXVuij2TPqZDYUycC8LNVNdrSbMzhHkG</vt:lpwstr>
  </property>
  <property fmtid="{D5CDD505-2E9C-101B-9397-08002B2CF9AE}" pid="30" name="x1ye=34">
    <vt:lpwstr>70fA4qm4CKqJo3yiPDesYEMmPFjhz1O7R9+v3QgNMfHTHg4p4qNjjOl8JdspWkv9Vqv+msVAkitosDnd10skk6kvKTQh6LtDXsiQ6bnN/lSQjDC/me87HvmZURwnpir2s6zYrmtTzMkH8qC/hwt58I3nlVH9X9UTdEbMWcD96gyLm6hfVqXspjgbVsepMXmRP/CStsSNybfUdhSiZaR3+1FCyC/gnQSp1CM/uNHbJmMFU6Wwtq7GvgNJkPVj97Q</vt:lpwstr>
  </property>
  <property fmtid="{D5CDD505-2E9C-101B-9397-08002B2CF9AE}" pid="31" name="x1ye=35">
    <vt:lpwstr>BQtCghcU1El2jWAdvqYzIUSDDeKdqOSpqeRjvkb4mEf3CVUeHBf+1p3y4Zr3/UDvRG70jSuXt3M4bbLn9x7P63CtsejuoAqIKHX5dprVhDelMmlxkuxbz2DuZipPzxHnqBUpDTfy2ouH3vZcR3IEv3fLc/ECv9i5cxvAMbMhPdEkSvpF7nuJQvtdy/YMr0tH1rN2rYgWIPCrOSajpddhMgPbcQBoEy4ugcjuOKg8e4rj/m8315l8NjdBP6IlyuU</vt:lpwstr>
  </property>
  <property fmtid="{D5CDD505-2E9C-101B-9397-08002B2CF9AE}" pid="32" name="x1ye=36">
    <vt:lpwstr>Dt7f1xLwPEHmWkhh3o0C7XuCrpZNugSpUm/UUsVFdV4yKn6dKIBvtIU4gmMzj0N8o1UJqrOAEgrxk9ONL8NiEEQNe3JpV6byywX/HAVlsod5UVXgUWl0VKOE2qWFPyY7OYX7jOKoPtsEnz+y060LDx8J/C1zr8b3sMtXTknuc8bhHfPT2Z9SvrXo1J+faUjrM0dPyeaIuOv02P9EM0Sstq6Q9YvFitPkpsqlukDl4HdZlN+vP6/efUkk0Z+kV96</vt:lpwstr>
  </property>
  <property fmtid="{D5CDD505-2E9C-101B-9397-08002B2CF9AE}" pid="33" name="x1ye=37">
    <vt:lpwstr>brJQg+D5yRmycX1lrFDTqJgf+Fj3VGTeX5R/yFSUay/fC8DP0iCptMqXnl7lqWdsdjUjeLyjYgXI6m6DBn3zql+aSLxCmGn3TU47Vxt46YElHjtVffraAkv5JF5K99sj4yAtMEBY6jsErYIpl1GAWKBon4gL5c7GO0qrKausTgQ/qNng/YxX3HfTqhRl/zoIyuAAQmqtoOVkBFjEHa6KwLHcpjT+X8NzjXE7Qp+4KOz1DgNE/jirqIMGyxEqUF1</vt:lpwstr>
  </property>
  <property fmtid="{D5CDD505-2E9C-101B-9397-08002B2CF9AE}" pid="34" name="x1ye=38">
    <vt:lpwstr>BzO1yCgTLKmRgTkFph7oZLJm1UP5qvECC5+luFcH94rodQvbmQ+E8QVYlOCB6/QghjoN9M9N+kyAl8/piwvfeKsYupAweQEPoGSZTtbxQDoLdOypB9348Irj0PRjyRHx+ClRlD8uOYwIL/HDvU2Hf0+WwyQXcbAu8ZVLjx+o1/TA4oKk09D5q3Z7wZRReRwQ8V9zybEpbGgp8oN+ak8dlic7QwXzE96NdigibjztEMbiGJKYlIE7VI1auQlHS5J</vt:lpwstr>
  </property>
  <property fmtid="{D5CDD505-2E9C-101B-9397-08002B2CF9AE}" pid="35" name="x1ye=39">
    <vt:lpwstr>As/wDwLGowQt3/+1iTzdmgno/YDerv7z7NTPCkUmlNYHZ/1uRP6n0R2Y7m2P1Vyv/5LK5MS8jowHQzzGUVomlyRkWMeRp2LD7C4vRRvHBVgOMkVQ0rl53eH3rZC37CjjAUZ2fBzybffJBHW9dAuxSxuk/xhwKCgRO9cgtdWAIM311e3f+PTqYzhsthMlQgCzcNXbitv3u4IDh+yHiKX20XK7TAvxTnKJMSYF8IMKc3AvKhjdO9XYOaq6gkgdkLc</vt:lpwstr>
  </property>
  <property fmtid="{D5CDD505-2E9C-101B-9397-08002B2CF9AE}" pid="36" name="x1ye=4">
    <vt:lpwstr>NQHGjQJJbGzy5Tos4EJOxOiP0DpvfhR8mKf0yELUDApvv+hkHegnrqO6KS7Ok37fGbk9fbyTailRwZIFJMrYnB1vGLi+UZehX/G6RHqgm1kuY1AswrZn11Ycgv0LcU5L+2syQz3lo3yHVtAv7iqVvnRmfZpl/Nz82gD8mvD0DJi1akFzc57aJeHeFEU858QspsxSfzzwutKTppHuQ0igE70TM+C+SRcn1KR26/MuqTieh/gAPAQGmOjXKqpAkgf</vt:lpwstr>
  </property>
  <property fmtid="{D5CDD505-2E9C-101B-9397-08002B2CF9AE}" pid="37" name="x1ye=40">
    <vt:lpwstr>KypHALekrl3RzvBEZdV8KiC6SYkGAz8kJmuMKRMkIANQK+1gT5pRB6PD8e29GpWk8caw90zB85o0CIryEPvcywj6sCIlQFPzRd2/B8EkZrj8qjHstGoTDfxkHQ/bAgs0FmV/a18p9XV2AcHo9xoVSB8DLmEi5gKXpaRuzqhYcjfCZWYbGSqCfrClBcv1M46g0isouvAo615FxVmC+U4j8FIaQvr377tAUQ8kxdp7yPRs48E45wJ5FHJLvU3SHSb</vt:lpwstr>
  </property>
  <property fmtid="{D5CDD505-2E9C-101B-9397-08002B2CF9AE}" pid="38" name="x1ye=41">
    <vt:lpwstr>eEejSTtx/J+uBj26VJov+LGAabRygteKSYx0Jk5+Dd58QVzNlsWM+L0s2RX2QVsrD7xGCte6HHplFVnDN8WEMhrwBZsUjSVX6SRKsssbKnGztyAd31FJ1w/SI9H4lcwg0KTA0azQZElGOJCSMon4j4r1LS94TFbqHFsHK0TmHO5GoGS0mwyqH3ZTHXaQmVWmJ9BEcn/srtO7CB8OJhj/FFlnEmjSbNID01xnrRHzfwpehtu5yeVahcKVE6Uwg5L</vt:lpwstr>
  </property>
  <property fmtid="{D5CDD505-2E9C-101B-9397-08002B2CF9AE}" pid="39" name="x1ye=42">
    <vt:lpwstr>Jg8/VLd2ZEOihaA/UqKVQb5ByOE3i+QFNp/qzmg8ia47vgn6+qdifYOO2zN1IoNelAyZIuKe1UP+RZ8cUS5rlctZxUzmbDVso01cRSb74UDba/NAYSc7jVip20Q/sHSFdlRINFz1Tyawj+9a8D82XCezHowo2fEDfbVwM/PcMl4xDLc1pHAAUKpS8CoJpy9G2rhJZJz7ZYc3Le31BDEZlOhV3lxFY8x5I/Pzm/BvhyBaqtrPoRCjhNOn5vfXlvb</vt:lpwstr>
  </property>
  <property fmtid="{D5CDD505-2E9C-101B-9397-08002B2CF9AE}" pid="40" name="x1ye=43">
    <vt:lpwstr>xq5maWOljff/Qwl6y7mk6R8VPKUVQgE+jBQ25a0xnHbqoFdzXik/qSwO351UkkHwg669z1F9xXvEMsBgG4n0YT+/kHps6GbUWCcYCmOd5uDIrY5aOzNoExqj0WzT7PzFFk5cAItJOQaXofwgKOMWH1bfTpZJGTkciEtuXR+xNk7lXzjPADVy1MBPHZN7eJWqdcend5CfuqNGOfFj5tQgOZbtvlHg81bBoOH7RgomSYcTJQoqKKV73nv/NKBVZOc</vt:lpwstr>
  </property>
  <property fmtid="{D5CDD505-2E9C-101B-9397-08002B2CF9AE}" pid="41" name="x1ye=44">
    <vt:lpwstr>h+iwwdrrpKl2Rgt2TMiJkFEEoXkf1/iwxx4IPqSYDHYQXsJudcxh+0l1GPpz6XoaHmbsI9332p4pOlOEI8dHbdCtrLgXIdFTeyw+ydMRF+g2tRM97/HNtI283s+bPr+O/d7DeE5B4323N1JHU4u8K5krkgTygCTfWcELBO5/j8cmQ40iv/gn9Prf13xy01byA7eUN7LNwXjPXHFVP6KnN/jkNyUj+p7FiGKkYbQdwpdir52uYk7e2Hta+buxxOA</vt:lpwstr>
  </property>
  <property fmtid="{D5CDD505-2E9C-101B-9397-08002B2CF9AE}" pid="42" name="x1ye=45">
    <vt:lpwstr>z5jQ0a1uc+a8TJZyfCA1G0ffE1UFSbgnXEInwCoTHUZZOmDMSsk2Es52U5Br/oDyQL0ITYG5khsM9Ku0F+CnbJVLV10bWvhCHVpviacHGUVeTPLqdbTD7I1fvKY5ZGgqJ7ksmKXG1cer5uJ/zy2/kN8ZB0EL04Dd4VKfGlbD2DGUQM/EAfpDN0S6pufnemS9dNbZegGSlstZrmu63LSdZfXkV5+WRgsWvWS4f2Ci+sFm32QpXqO2N70Y0FxMYHy</vt:lpwstr>
  </property>
  <property fmtid="{D5CDD505-2E9C-101B-9397-08002B2CF9AE}" pid="43" name="x1ye=46">
    <vt:lpwstr>xHNVQkRLiVhG6WRUDZB2fRWPXtR0YUrTMZlvnkQsRD7b1iq0OY5p1Hx91j77C7gSosFQ0OVy4V6SKzA+GFaXWZlfhnrpZHXhS33mXqyKEpCsEcrz9z9sZofrcIvoheOdQNZ4K1NjdPQQ7zo6Na3AF3dZZR9I4ofOBYkO7xEcKMI06ow8JZ1kJ5OjNUxxVyR2goFcOeFQ452sax+nRuZFN4a5FajIntCt/eQwOko8KBLPlNVnmydY9cQgEX3b1wm</vt:lpwstr>
  </property>
  <property fmtid="{D5CDD505-2E9C-101B-9397-08002B2CF9AE}" pid="44" name="x1ye=47">
    <vt:lpwstr>8ifSdhnQHMK6v4JP8DnU2A0FIdT64agnSBaRWUy2j5NIFkd7iT5yHwru8N+jSQ4HG5t5GikgHbBPNQtzSg0tpGTiJtgZOwIN+yVi0PdqzyPvCHCd0iaol7zUwV+QsBhdp3PeLdA21MvKyCQN7qhuCjkAsUMk6HvRxoa3klWnPzU9lKQQut5YbB9GiCLgWstc4oU0PZ9abehB5uaFXcxEtfm7d5U+9nTrSJEJjK9Iap20mPxhsDPYvzgnqIrQLRT</vt:lpwstr>
  </property>
  <property fmtid="{D5CDD505-2E9C-101B-9397-08002B2CF9AE}" pid="45" name="x1ye=48">
    <vt:lpwstr>EUv6A+UbZhz8Wh0WaDzHa/0j8uuREp3AWOTx+az55X7h0zPGay6+RmAR7VtBBw7euSbxs/Dz3b7DYM+8JYUeEPCwZIMIk15iadfFJOQDUkrs+qOTJCUp4Tog7dAkRdQxb63wXuFvIuSXbQp18kbiY1zZJhlth9tMA4Fa0PC4sboEL7O5xHloFk7iEYnONpwLA45B0yYxdBwTqRVsoA0qisUkQyZdU4fbcPkfnv9QWydsskX6rTGT5biANehHnry</vt:lpwstr>
  </property>
  <property fmtid="{D5CDD505-2E9C-101B-9397-08002B2CF9AE}" pid="46" name="x1ye=49">
    <vt:lpwstr>BRaUu37ylPhcQ5nfwOdzLYkdXkJCv/SRS6inYNaKkBN+2RvuU6E8BJYIjQgDGKJcNbmRi+LTTUKk6M2kLAqwszbh2j6a90wGsK1tzBTPyhAym/EtEYg4ESgPUKlKytHuiddhGP78C++wrInYWLK+o7WB/NQaRHhFAt7IDgRumEtg3w4WhPupgPgDnBtnxU7R+h1YTKnIqDwUHKvw3B2ylkSc29BXSTTf7wQRm9ocDXvDRadlYZBLIO5EUKl5n8O</vt:lpwstr>
  </property>
  <property fmtid="{D5CDD505-2E9C-101B-9397-08002B2CF9AE}" pid="47" name="x1ye=5">
    <vt:lpwstr>kb7UEqr9mJBQuFSD5EmI5MeE2zxUHXlG95ghXIGRE1vAPyBE0pfFN8N1DTvVIg1Utj52K6vENtNfk8CYEeIdZGP/G/UcDJ81Xn3fW7yCSBI1BvR/dfhuM6AHOEWXuUDISIUr0N7ixfu9EKbTKJRtX2hi5ppibbkKRnW9AL6KlemCwj2S93IvcXZ3VXq/PCDJeISj40LkKNSqPqKojQuw3pvakObOTmo+CJ+uoPkk3eIralcN6IZQEu+lxHyif7x</vt:lpwstr>
  </property>
  <property fmtid="{D5CDD505-2E9C-101B-9397-08002B2CF9AE}" pid="48" name="x1ye=50">
    <vt:lpwstr>ngu7kk82vyadHKM6wCryM+ydN/VQ/HwGJ+eBINVCDiXMoz33Jh0SnlDEkxsD3nDiRoprw8DDwfPq7K3lvA9EvfqxAfnsK2RI9SzyPCyrpnfYwskpGAppRvx955DZOk65Plh0WkXCOhD5+uGuQ3jOTpbmUYSvcDeOOOTGWoxCN0mk4j9NV5NvNTmBJOUlRhibV+Z/prbU3q+Vyk9XipeLIpAKj1DelrruUW+EoqPBXzCRWUEfkWXNCw2DGMLMtjB</vt:lpwstr>
  </property>
  <property fmtid="{D5CDD505-2E9C-101B-9397-08002B2CF9AE}" pid="49" name="x1ye=51">
    <vt:lpwstr>Kcnc3XLoq/QItLX/TkboDwfYMq6VcjFlTEhM+2AoeXBQ7nknhZg2gcPrslP3Zl15uCjHhd4a1/5rbLYNSRQPiexNno1imxTdR2AcKh5+bpEgfdecOp+EnWUoGjOuMAF3xMshMtQfz+n7jmy/Lnf4jI+MVuP0ov2zKjNFNK60JJux7EjCGYMGIvruEY7xCdYmC9bQgZSQApWuth266xGRfnv81ZW2q63nWtjOp4LvlYCF4eVGm44YY+u5Gra2U6J</vt:lpwstr>
  </property>
  <property fmtid="{D5CDD505-2E9C-101B-9397-08002B2CF9AE}" pid="50" name="x1ye=52">
    <vt:lpwstr>XJ87LZbiYEoN+LO7E6UHzU+aDSYZeq0NowaCY58Qfd7qH/4pcv1qqIyD/fItk+vDsnel/1Q7RK/UPqdGTqSGdsflSvCZXHrYFutaW3t//cWYSZAWyWjs4lMfdu3mvJOwasi6bSLYOmlG80PWzKaT4qFfuTYEj6jbX1kmrgjRKJrLdpzfcAWfkgoASivLcKcQJwvTjdnFHDTYBF3u+6r1EyeP4p4tXW5WrJppntZExoGSXKevNaL9sPXcvto0dUP</vt:lpwstr>
  </property>
  <property fmtid="{D5CDD505-2E9C-101B-9397-08002B2CF9AE}" pid="51" name="x1ye=53">
    <vt:lpwstr>U2md4Wm7GChfbvYGf9wZntaUaOu2aCWIHLvmYxtWjmX7FSjNf78oug1MYdKQWgTAo9NEIqqv/Cbg1QWGzT0L9mQSUf+1+NfIOFOOG34hKEbBuDj+Xt7DDBuauTqMyZZdrv8vAst7C5Xdv5kOJqqDnkf18luGpwX2DFfuoEyK1n8JlTNB8RKmqTKHQJafLPjyKJIJnzIb9wnDLtBpBY90jj60ZWRRtSae4qbZRSs+v6uHN+pzTHg38HJ9TR1LCqd</vt:lpwstr>
  </property>
  <property fmtid="{D5CDD505-2E9C-101B-9397-08002B2CF9AE}" pid="52" name="x1ye=54">
    <vt:lpwstr>1xRpH7E1/ox7Ty4stF2ZcZHYt7hUkrOD4+6QH8hH2eEkrIMuVyI8htSXX7qu7MGMSBHe1PhtJO+v1WaSPZMlkgaCm03s2/shlH42Ha8U5aWFjxLfWkP4VPLbqvTET4ED1G3pQBDwHxqqyepYIbDM8vnJI509NW1+SztZJkkgDjy+EoXOI/Zo81trZ0GgdIW1TYlvz+cP1HXLJDvcUiJGpFlHJvyiOSsuSnvPqE/nGxRUirPOc8OMn29hVzFby07</vt:lpwstr>
  </property>
  <property fmtid="{D5CDD505-2E9C-101B-9397-08002B2CF9AE}" pid="53" name="x1ye=55">
    <vt:lpwstr>D3DufwuQA2UYmjyVTt36KLHPGAGq440mk4LBgSCrvARyokzdPy3mis+DF33FUBTGO2N3r/mVsal1YIqhPkEbbFpNBcrOv+mwGdtTGJnO//Zh9lsRLTv3qfznQQMEtnp/eyzMRYYknXeBw7FkVJG6V58h0cNrXgUYidX+lQJjHwvD1F1WFPvnjWxEoaBIJosQBsQu96mCKLwCWdjA+NcgzO7zKRY4cVTUU7tSh9vtpj6vBuMzvIoIM1vpDxivoyk</vt:lpwstr>
  </property>
  <property fmtid="{D5CDD505-2E9C-101B-9397-08002B2CF9AE}" pid="54" name="x1ye=56">
    <vt:lpwstr>eZDx2QP2nzBF7PxE3naqocBDbkl75bgmoyxGN1PL0cbYQvBOiNlBArPVOYl2ffzpJjjD0+UCsZ0QGfKmP9wDlOBNfrwDGHMuZFg88jsVi3kqgaaE5IuIzaYFwLJVGnJifKPNky/ytmf+uYiIQYKrkG9gXJL15ffy4NgCHPU22/mZIXtBXC9r6cPfThVq5UsA89z7q5YdMb2lEkqYpkis3Tnj2IygC7lXRsTqPMZuukaTZwHWm9AnvXm9GL4Wo2Q</vt:lpwstr>
  </property>
  <property fmtid="{D5CDD505-2E9C-101B-9397-08002B2CF9AE}" pid="55" name="x1ye=57">
    <vt:lpwstr>/I/r1YryNIcWZQJl1v4VWx9R3DNMyTkvljrVKbGt+9E7WuoOQnlbQJyXPuELjdgejhK5Zs5jQnrZkVvObG2ZjlW/kKLzVRH5W/R6Y+bjP1Do/Z3JQqnEZbw0RCP/g+xFkntJ3JqFKb70/fi0ZJml88tm0sm153FiWangSYK86mYEq7eknk99VlsiultySa2qLT94p22iSv4ZkbIIWAAAj0KjF/NYmz0mQt6AcPkK8VKglO6wqheJl7D3W43GSGJ</vt:lpwstr>
  </property>
  <property fmtid="{D5CDD505-2E9C-101B-9397-08002B2CF9AE}" pid="56" name="x1ye=58">
    <vt:lpwstr>ibUwXt2Lfobt0172/yfH1LoA7E9RG9iKeBFRX8T1VSJD0FM9UEqQGfx/4rveHnyE+auTnLrR0vovsH3aOC/KCIW7I2EFlHaJHgHLmFCKzvWksS6MIlCWG/gTvRlI5sGgKePvmn+gjW8x0Poj3pZ7EOwWWSpSlYannB/IxkA79WbA63KvDJoZs9tj50jYaIXH48X5AddpGdcW3qCoU2f/2q1htTux4dRv2w2K6CpMXqculxUNlHe1X5l5lN4gnAI</vt:lpwstr>
  </property>
  <property fmtid="{D5CDD505-2E9C-101B-9397-08002B2CF9AE}" pid="57" name="x1ye=59">
    <vt:lpwstr>Rn+VuVDHH5JXl8PBPJoBuHWmpvsFG7zHekZucDYAlMv1bcxl62LOr5pBrrkLT7fAteVk1V/EW9Es93b5bVkQ1RC9E8n0+oU7JbA+s26OeBB+2+orIRufgANrAmIMlWF/T7pV81oVRaNERVd7RgYkISQ6KuGQKP/DKAEtAn4IuTH5EmwEhIOqjfDpjPG6S7OHEmiYTJ/E3AkNM2f7J7W66AKG9t1hWU/PKXyRF90FuPjhNmF7FkYHm4fI5r6LQgF</vt:lpwstr>
  </property>
  <property fmtid="{D5CDD505-2E9C-101B-9397-08002B2CF9AE}" pid="58" name="x1ye=6">
    <vt:lpwstr>pH4fDZ29mbxsbao50909X7+RbX2ZcnrEDlwOhxT8LOLVq9rgnSV6E55eC4hd6hPWIbJtNRZlxEkseYkat59HSliPQNHM5vv5wjal2hcDnroDh8nLUNjwzvFJ0LmYx1Wlp7RQKSNFcDnNxjDsREA3RvBmJ8x2WmwyzpW4YNfX8WZ3uTgtGjwsunOapr/b18LT8bx47WkFyE9LZ6ikIaT9DvM74Al7sLEyqlO2qM++YcQm6Xv8EyI9HLbMIwHjmNt</vt:lpwstr>
  </property>
  <property fmtid="{D5CDD505-2E9C-101B-9397-08002B2CF9AE}" pid="59" name="x1ye=60">
    <vt:lpwstr>JW3eUdS+gSJ/P/7tmn19Jd7AUg+3WdWlh6e01FkkJlHA8D8H/1iCJ+Kw0bpjyC8BuIgp0tngtaINjxlWA0QDZl96bKPLCW8tFYlSyLJBDvh2LQopYZ1fdvu2zuFVoO4HPxgJwKqT9JiyunUTLVxuEA3Q2Q+iEaVXi7fV3Yl/swFHj0ZqL8YGiSVcsKPUBKhDdnm/iF9gkbs9ad8Z78KNZUlEKlxABVxlCArlAa1+Tw2wrlarOT41uDU0OSaqOeY</vt:lpwstr>
  </property>
  <property fmtid="{D5CDD505-2E9C-101B-9397-08002B2CF9AE}" pid="60" name="x1ye=61">
    <vt:lpwstr>K+ZahxyE4yQv+ooSA7S2fKus1fyJjcxdU33uTEdq63Q21UEitjHfYH7ahSf+UQqQR8KLjkRsmoJSnbwVwKdTfaaVIVahF2VUuLqBfaqG2n2ym6e56jQ8BxTuAv/Oh/84K8JE5QPvje6t9ASApqnGP4uhs4ZUgbn17Yms0irHt6ON611gxahAwccXGy+54HJdkYoAJV1tDabTsgaPd9X03Fcpsnb0gRyuygh/QotgbFWru14MtE4xSwDFbfcsAgQ</vt:lpwstr>
  </property>
  <property fmtid="{D5CDD505-2E9C-101B-9397-08002B2CF9AE}" pid="61" name="x1ye=62">
    <vt:lpwstr>Hc7tWsUp91ftEMKKTRP7MYoosV1idiB/900WV9aah2kJJFaMeBfcX0uJ56ZVA91JqtwSSCygBR3T1EkgAnEuN7IxYgsbIRWSmk22nMcbGCq+DnYVy1NqRfvFD3Y/9ejZf71rEja/pB20d08UAwiiCZ8IDKMzLvREQ9LEn4omAU+Anpfdw4uY5rr9lIZI/3h7VjCplMRM3PkV4N1K9txXBGIfc2mWbp+ZeUBsvlJJ/VmVP6kdFguCJ4xnI/SHlNN</vt:lpwstr>
  </property>
  <property fmtid="{D5CDD505-2E9C-101B-9397-08002B2CF9AE}" pid="62" name="x1ye=63">
    <vt:lpwstr>uvOoy7oFPzT0MJiEU0caZ5ecVx8pJijdxv1ZZFyPGZYT2QANYFMBC9aDrYgp5D3b64HcoYcG7uYxQzbZ1hIVdNh+Vb9ldGTq07G+5PMdabLBM/jU0lQNnOlucyqohaz44DLUn/o0IiGKoNDNlXw8C6laVksy/Clfi4j/PSALUj/c+99k7nHM2FQHAY3ytJHTZUwkD0xWmrBh7SItEwwhYFBkBsNANkr8MudXxrWcMN2xVrxPzHPqQhDiBUK/xjx</vt:lpwstr>
  </property>
  <property fmtid="{D5CDD505-2E9C-101B-9397-08002B2CF9AE}" pid="63" name="x1ye=64">
    <vt:lpwstr>ioBWvC5UJ7tC1rE+s5PSILIA1fTKVp8UpD6hBNuhB8LC0676vfOITnSj2Jkr9XPQdani8FSwjCWTs9Y73aGnhv1Kf1+s6wcbeDv8+4odYjpvpPm/N0Hxqc8DfYjbQRr9d5lZY2ln9t5qfp6AECtPuDM/gxzrvghfpkLt0lv1E9sIUF6jOu4qqpVuurMC351AuedGY+RKJXJh2XoFVOsE1vTrIrKIMOKew4/vx3gibZzKxR7wsYeVsyjT66irxGj</vt:lpwstr>
  </property>
  <property fmtid="{D5CDD505-2E9C-101B-9397-08002B2CF9AE}" pid="64" name="x1ye=65">
    <vt:lpwstr>Igz7N2didPMcvX3dfchFhBY3hwciwOfj51IWWcx+R2PRZNuch5N1ZfvyZvwfsBvaemR6QMVvulPO0d12+hBchchSO/2gGuFYvY1VVzHhPyEokAwHu7pqYch/USw5D3gwAPM6zl5bkoJk2/CqFAzcrn9p7xGXe2K6KCMxfAPliZ3ufAISpTobKYGAzULLQ7lCxnQ4odgG9vvz9pfIq3+BRe/SzmjKjg1Gl+CzHzN0uWSxWVD/Mk58OglTenH4Nrz</vt:lpwstr>
  </property>
  <property fmtid="{D5CDD505-2E9C-101B-9397-08002B2CF9AE}" pid="65" name="x1ye=66">
    <vt:lpwstr>J1GBHs1H++OcirTzNmVA2nredBVWM/u9I0OBHIzEQKiopujJSyR7aZ8c/I4miOWdyICWLvRqhNKIz8ODE4z+Jikf7RfGG5dIneZnpeMcvd8Dmrth3WQctfJciZSxKPqZbb/cqHopqAAqaQImzL3tm42GfyWp077rvK6Wc/9QdoVoLZA1NdvuhrkuYT5nUlclWOyjuFWHMzA9yv5Cmp/xoua0UHgSgKfhAFELx4RYBAkMW9C+7uX//ottzm3Jkhg</vt:lpwstr>
  </property>
  <property fmtid="{D5CDD505-2E9C-101B-9397-08002B2CF9AE}" pid="66" name="x1ye=67">
    <vt:lpwstr>1CHzBQbt5FXa2MfVlTNWavaXRIooYJRsTIOnoMABrYuIp6paMSk0TGnrLd4curKB56fiiWKVCt9H7jkOV06slDYcSRVNNoDt5gGvwxkcOQshfd8G92SVpnFmnpEV5krHw9Jna47TNPLsenWsgZemql3MmWP6Z+g3nP0/egf6onJ7A4UjluC2kBXRMokq+CmtnG0hilx/hF019ZA1XkUalRblXytseNpMIvS7/P0yC/kf5CZEMUgPv/PxiHLzud5</vt:lpwstr>
  </property>
  <property fmtid="{D5CDD505-2E9C-101B-9397-08002B2CF9AE}" pid="67" name="x1ye=68">
    <vt:lpwstr>58KCKXx8Q1INxP7b6ZHMuZwp2QF2/3RFlrTSVhWqnqDvPQv8yRLCJdkOLY/cDlUQ2iJN9WpgaDm8HcJfIlVDzDmacM7RLIxw+giCEqFOx54ndBZREqR4mIi/pkNQ1ZAaSRWPdieGwOKDSTc9P9vx2rQeVclvdeu626z6z0H0kZuUqeXMlN1gI7kyEDHb6YQYOP/jksqVW+YYRM3iSqAWdafKPPdV7Zsa0gWd8bGY52K91yv5mjXSP/cq20OB8W+</vt:lpwstr>
  </property>
  <property fmtid="{D5CDD505-2E9C-101B-9397-08002B2CF9AE}" pid="68" name="x1ye=69">
    <vt:lpwstr>kyyEhZGVKYJuR9+ieqn7A3+rBL5I0QiJlBny0VrDQbrytIQ7NZPpbyAi5z7GFob8PD24F7c838vQhCqMKFQ7Tx+lr6622bgYD/Gxsk9PCxOjE081Yw7FQfQ1T7CcpqN65CW1UnfButo6J9MMgMmSjPY+pwkCkb/ZBt5R9xr1A+EOPhIWJ8wrk/cfdNuyysVUaV0DXv3yzTSJ5f8MiwJ6eQF1y+06i+dEgDexcyQvbixsCeSSMC3xFxSfQ9orhJI</vt:lpwstr>
  </property>
  <property fmtid="{D5CDD505-2E9C-101B-9397-08002B2CF9AE}" pid="69" name="x1ye=7">
    <vt:lpwstr>4tRSldlP5sjPsMBppw4j2xma56vj9md0DMJh/o75NaqzgVV3TU5m4YBEuBTBK2ghKsg38KFPiqgP5YOPrdxT+qTpBVaxbDiYvaXCMSx5idF1FNDa4cR6j/0FYmbFHGXFxZqAfc99dzcskgr3fETTnWFMNr5R0C5pAIOBDHERL5Q0e1drkbE94Fofe6cErI9fh4/HXR2Z8pNQymhIfXQtmPzeiJFjhcB1R2QD3nukWNguZdOAa6hzLNKfxrOj79V</vt:lpwstr>
  </property>
  <property fmtid="{D5CDD505-2E9C-101B-9397-08002B2CF9AE}" pid="70" name="x1ye=70">
    <vt:lpwstr>Y3vtmQNzCUcA32ZlwibfCQmL+HL3rACEibO/F1X47jvd/zVpZ4v2+Vl+p24Oy9t8xNGzS5kuWuU8ebfsIEITQ9JEkxBjy4rfcVUMyKrO0A7TAqMEA4FP5YxLC68fLHFCqbcTTEK+crsgTpjSUgpeL1stIhuNMX+nIXca/QJWNl5FI4MlMHUibSp/fsztlfKpymc987eonubjy+K2Sf0lCvdD6gqYyCYWVBPHFRl5Tckqhg06LfIgfyci85lkrI7</vt:lpwstr>
  </property>
  <property fmtid="{D5CDD505-2E9C-101B-9397-08002B2CF9AE}" pid="71" name="x1ye=71">
    <vt:lpwstr>Y4soMzWVLQG8mAZ4sA5E1nv29Vrq0LNNH5XhOnZk7A40ie2vOTx43qNRTAJcMn2aTmw+XxQv4lvfTvnbeWDeT/7XXR5+TQwztfQ+OxrxNOXHdgma4fNT5JoN3bOmUgLgUadU32D1jfhrn0pL3iiGyqFUlGl0MOgqVIiOs2GNzyA7uZb29slJFUhmq0cbPCLv8j6N6izTgrSIncd83YrW2YzQz6BwuELLomC0eQ4rvrPRJVCbaV19y8of9EQIhqa</vt:lpwstr>
  </property>
  <property fmtid="{D5CDD505-2E9C-101B-9397-08002B2CF9AE}" pid="72" name="x1ye=72">
    <vt:lpwstr>oVZVZoQ4INawE+hS+pSZ4Ib4zSX1RLHyOses2g4t9dWBShByPSFvsjepuZnjRx66u4OTM5apXfqdy8/YClrjrmSnbrORO1SrUoHh4fOVJHaoy89gad9RdsJoF3vHmNrRxC8nLmu7l7Ley1UZuiaq1qF85w9phlr+QiQA62J+uKnUPusbvVjO03pA8ZZdfLtKJRc20rdDs3JLVgc/ouYyz0pRCFDmM6sqTH14C1gGKuJIuyO/Qyrf3Tv+Bml8bmz</vt:lpwstr>
  </property>
  <property fmtid="{D5CDD505-2E9C-101B-9397-08002B2CF9AE}" pid="73" name="x1ye=73">
    <vt:lpwstr>AOWAu0CRqBXMPWBNjXifWQGiR+uV0lRaVqut3DuDg/mGos6tvFXDTx3xs92yWR/0umRnro1IPFdBcu7mw09xBV64zGbBX9QXces1TWKI0iWOIG/vm6843TAW8oauIC216xB7dvoUdjRBu5FfKgpnPJZ/6/ODNv79/eKtpR3hIAAA=</vt:lpwstr>
  </property>
  <property fmtid="{D5CDD505-2E9C-101B-9397-08002B2CF9AE}" pid="74" name="x1ye=8">
    <vt:lpwstr>wkaqcSbWiJgJXNzXx8avjdXofdLR/QfBQ7w+vH0fgnlfEsG4tkTPM3mlQDSUI5SDEmPs57El7+9AmzE1TtKEaxxwQeVLbr+xh6OG9myiM8/iUB2La64QVJTkCJKZ+RZvqUrBlPtbE83ajtyOGVecGp4cVxfKCw1CkjGfKxCvAWz9uUXxHIJjG1M41tXXYTVLOxFoXbXwW7UYxA1vezeEn4Ep8D2Cdl0McNyFigJ7//RqpxiiMFSIbRqfgnWkkCS</vt:lpwstr>
  </property>
  <property fmtid="{D5CDD505-2E9C-101B-9397-08002B2CF9AE}" pid="75" name="x1ye=9">
    <vt:lpwstr>+ldVbtRTZQsCn9MgEE32FBRfrIkaPveagGu8KWiNxB2JiIxAUklErNA7Mmc18n+y2CaTDYgxvVaD/WQUS6bwFelzhlWpQ7EGNBccesUKATFGBFJBz+tWQVgNjRacJDSklkV9OP4OmtuAs9KsSUf0pA7oHV3WtDFAqB7cPflWJK94bTI/UJn1/KXeiFJB/0vWaLBYZRFxJxLwPFVuEyH4xmgEmfh3n9lbWhA4AAcdBM7lLMH2W7zZ2E9qWuhL/Zl</vt:lpwstr>
  </property>
</Properties>
</file>